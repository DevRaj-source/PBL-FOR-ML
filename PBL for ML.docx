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52664" w14:textId="539C2EAB" w:rsidR="00260D86" w:rsidRPr="00260D86" w:rsidRDefault="00260D86" w:rsidP="00F96672">
      <w:pPr>
        <w:rPr>
          <w:b/>
          <w:bCs/>
          <w:sz w:val="40"/>
          <w:szCs w:val="40"/>
        </w:rPr>
      </w:pPr>
      <w:r w:rsidRPr="00260D86">
        <w:rPr>
          <w:b/>
          <w:bCs/>
          <w:sz w:val="40"/>
          <w:szCs w:val="40"/>
        </w:rPr>
        <w:t xml:space="preserve">                                </w:t>
      </w:r>
      <w:r w:rsidR="00D0372F">
        <w:rPr>
          <w:b/>
          <w:bCs/>
          <w:sz w:val="40"/>
          <w:szCs w:val="40"/>
        </w:rPr>
        <w:t xml:space="preserve"> </w:t>
      </w:r>
      <w:r w:rsidR="00CB5EBA">
        <w:rPr>
          <w:b/>
          <w:bCs/>
          <w:sz w:val="40"/>
          <w:szCs w:val="40"/>
        </w:rPr>
        <w:t xml:space="preserve"> </w:t>
      </w:r>
      <w:r w:rsidRPr="00260D86">
        <w:rPr>
          <w:b/>
          <w:bCs/>
          <w:sz w:val="40"/>
          <w:szCs w:val="40"/>
        </w:rPr>
        <w:t xml:space="preserve">PBL PROJECT </w:t>
      </w:r>
      <w:r w:rsidR="00D0372F">
        <w:rPr>
          <w:b/>
          <w:bCs/>
          <w:sz w:val="40"/>
          <w:szCs w:val="40"/>
        </w:rPr>
        <w:t>FOR ML</w:t>
      </w:r>
    </w:p>
    <w:p w14:paraId="6B9C1ED9" w14:textId="77777777" w:rsidR="00260D86" w:rsidRDefault="00260D86" w:rsidP="00F96672">
      <w:pPr>
        <w:rPr>
          <w:b/>
          <w:bCs/>
        </w:rPr>
      </w:pPr>
    </w:p>
    <w:p w14:paraId="5C403EE9" w14:textId="77777777" w:rsidR="00260D86" w:rsidRDefault="00260D86" w:rsidP="00F96672">
      <w:pPr>
        <w:rPr>
          <w:b/>
          <w:bCs/>
        </w:rPr>
      </w:pPr>
    </w:p>
    <w:tbl>
      <w:tblPr>
        <w:tblStyle w:val="TableGrid"/>
        <w:tblW w:w="0" w:type="auto"/>
        <w:tblLook w:val="04A0" w:firstRow="1" w:lastRow="0" w:firstColumn="1" w:lastColumn="0" w:noHBand="0" w:noVBand="1"/>
      </w:tblPr>
      <w:tblGrid>
        <w:gridCol w:w="4508"/>
        <w:gridCol w:w="4508"/>
      </w:tblGrid>
      <w:tr w:rsidR="00CB5EBA" w14:paraId="453F3BD9" w14:textId="77777777" w:rsidTr="00CB5EBA">
        <w:tc>
          <w:tcPr>
            <w:tcW w:w="4508" w:type="dxa"/>
          </w:tcPr>
          <w:p w14:paraId="2592B9F9" w14:textId="09523038" w:rsidR="00CB5EBA" w:rsidRDefault="001046EA" w:rsidP="00F96672">
            <w:pPr>
              <w:rPr>
                <w:b/>
                <w:bCs/>
              </w:rPr>
            </w:pPr>
            <w:r>
              <w:rPr>
                <w:b/>
                <w:bCs/>
              </w:rPr>
              <w:t xml:space="preserve">Student Name </w:t>
            </w:r>
          </w:p>
        </w:tc>
        <w:tc>
          <w:tcPr>
            <w:tcW w:w="4508" w:type="dxa"/>
          </w:tcPr>
          <w:p w14:paraId="08F54AB2" w14:textId="0E482AE2" w:rsidR="00CB5EBA" w:rsidRDefault="001046EA" w:rsidP="00F96672">
            <w:pPr>
              <w:rPr>
                <w:b/>
                <w:bCs/>
              </w:rPr>
            </w:pPr>
            <w:r>
              <w:rPr>
                <w:b/>
                <w:bCs/>
              </w:rPr>
              <w:t>CLASS/</w:t>
            </w:r>
            <w:r w:rsidR="0081774A">
              <w:rPr>
                <w:b/>
                <w:bCs/>
              </w:rPr>
              <w:t xml:space="preserve"> </w:t>
            </w:r>
            <w:proofErr w:type="spellStart"/>
            <w:r>
              <w:rPr>
                <w:b/>
                <w:bCs/>
              </w:rPr>
              <w:t>Roll</w:t>
            </w:r>
            <w:r w:rsidR="0081774A">
              <w:rPr>
                <w:b/>
                <w:bCs/>
              </w:rPr>
              <w:t>_</w:t>
            </w:r>
            <w:r>
              <w:rPr>
                <w:b/>
                <w:bCs/>
              </w:rPr>
              <w:t>NO</w:t>
            </w:r>
            <w:proofErr w:type="spellEnd"/>
          </w:p>
        </w:tc>
      </w:tr>
      <w:tr w:rsidR="00CB5EBA" w14:paraId="3AB75546" w14:textId="77777777" w:rsidTr="00CB5EBA">
        <w:tc>
          <w:tcPr>
            <w:tcW w:w="4508" w:type="dxa"/>
          </w:tcPr>
          <w:p w14:paraId="25E7BB9E" w14:textId="62AC1E52" w:rsidR="00CB5EBA" w:rsidRDefault="001046EA" w:rsidP="00F96672">
            <w:pPr>
              <w:rPr>
                <w:b/>
                <w:bCs/>
              </w:rPr>
            </w:pPr>
            <w:r>
              <w:rPr>
                <w:b/>
                <w:bCs/>
              </w:rPr>
              <w:t>DEV RAJ</w:t>
            </w:r>
          </w:p>
        </w:tc>
        <w:tc>
          <w:tcPr>
            <w:tcW w:w="4508" w:type="dxa"/>
          </w:tcPr>
          <w:p w14:paraId="46155053" w14:textId="1602F909" w:rsidR="00CB5EBA" w:rsidRDefault="001046EA" w:rsidP="00F96672">
            <w:pPr>
              <w:rPr>
                <w:b/>
                <w:bCs/>
              </w:rPr>
            </w:pPr>
            <w:r>
              <w:rPr>
                <w:b/>
                <w:bCs/>
              </w:rPr>
              <w:t>BAIML/1/23/SET/BCS/475</w:t>
            </w:r>
          </w:p>
        </w:tc>
      </w:tr>
      <w:tr w:rsidR="00CB5EBA" w14:paraId="7EA2B0C9" w14:textId="77777777" w:rsidTr="00CB5EBA">
        <w:tc>
          <w:tcPr>
            <w:tcW w:w="4508" w:type="dxa"/>
          </w:tcPr>
          <w:p w14:paraId="264F1F18" w14:textId="0053D281" w:rsidR="00CB5EBA" w:rsidRDefault="001046EA" w:rsidP="00F96672">
            <w:pPr>
              <w:rPr>
                <w:b/>
                <w:bCs/>
              </w:rPr>
            </w:pPr>
            <w:r>
              <w:rPr>
                <w:b/>
                <w:bCs/>
              </w:rPr>
              <w:t>JATIN JAIN</w:t>
            </w:r>
          </w:p>
        </w:tc>
        <w:tc>
          <w:tcPr>
            <w:tcW w:w="4508" w:type="dxa"/>
          </w:tcPr>
          <w:p w14:paraId="4468AC31" w14:textId="6EFD8357" w:rsidR="00CB5EBA" w:rsidRDefault="001046EA" w:rsidP="00F96672">
            <w:pPr>
              <w:rPr>
                <w:b/>
                <w:bCs/>
              </w:rPr>
            </w:pPr>
            <w:r>
              <w:rPr>
                <w:b/>
                <w:bCs/>
              </w:rPr>
              <w:t>BAIML/1/23/SET/BCS/4</w:t>
            </w:r>
            <w:r>
              <w:rPr>
                <w:b/>
                <w:bCs/>
              </w:rPr>
              <w:t>86</w:t>
            </w:r>
          </w:p>
        </w:tc>
      </w:tr>
      <w:tr w:rsidR="00CB5EBA" w14:paraId="3FB3E852" w14:textId="77777777" w:rsidTr="00CB5EBA">
        <w:tc>
          <w:tcPr>
            <w:tcW w:w="4508" w:type="dxa"/>
          </w:tcPr>
          <w:p w14:paraId="4264F8D2" w14:textId="04AB14FD" w:rsidR="00CB5EBA" w:rsidRDefault="001046EA" w:rsidP="00F96672">
            <w:pPr>
              <w:rPr>
                <w:b/>
                <w:bCs/>
              </w:rPr>
            </w:pPr>
            <w:r>
              <w:rPr>
                <w:b/>
                <w:bCs/>
              </w:rPr>
              <w:t>HUMAAM HUSSAIN</w:t>
            </w:r>
          </w:p>
        </w:tc>
        <w:tc>
          <w:tcPr>
            <w:tcW w:w="4508" w:type="dxa"/>
          </w:tcPr>
          <w:p w14:paraId="36AA560C" w14:textId="65C9CCFA" w:rsidR="00CB5EBA" w:rsidRDefault="001046EA" w:rsidP="00F96672">
            <w:pPr>
              <w:rPr>
                <w:b/>
                <w:bCs/>
              </w:rPr>
            </w:pPr>
            <w:r>
              <w:rPr>
                <w:b/>
                <w:bCs/>
              </w:rPr>
              <w:t>BAIML/1/23/SET/BCS/47</w:t>
            </w:r>
            <w:r>
              <w:rPr>
                <w:b/>
                <w:bCs/>
              </w:rPr>
              <w:t>4</w:t>
            </w:r>
          </w:p>
        </w:tc>
      </w:tr>
    </w:tbl>
    <w:p w14:paraId="39D3B496" w14:textId="77777777" w:rsidR="00260D86" w:rsidRDefault="00260D86" w:rsidP="00F96672">
      <w:pPr>
        <w:rPr>
          <w:b/>
          <w:bCs/>
        </w:rPr>
      </w:pPr>
    </w:p>
    <w:p w14:paraId="30FA064B" w14:textId="77777777" w:rsidR="00260D86" w:rsidRDefault="00260D86" w:rsidP="00F96672">
      <w:pPr>
        <w:rPr>
          <w:b/>
          <w:bCs/>
        </w:rPr>
      </w:pPr>
    </w:p>
    <w:p w14:paraId="089B89D3" w14:textId="26CC5E62" w:rsidR="00260D86" w:rsidRDefault="0081774A" w:rsidP="00F96672">
      <w:pPr>
        <w:rPr>
          <w:b/>
          <w:bCs/>
        </w:rPr>
      </w:pPr>
      <w:r>
        <w:rPr>
          <w:b/>
          <w:bCs/>
        </w:rPr>
        <w:t xml:space="preserve">                                                             </w:t>
      </w:r>
      <w:r w:rsidR="00473D15">
        <w:rPr>
          <w:b/>
          <w:bCs/>
        </w:rPr>
        <w:t xml:space="preserve">UNDER THE GUIDANCE OF </w:t>
      </w:r>
    </w:p>
    <w:p w14:paraId="4E15AFA8" w14:textId="637362BA" w:rsidR="00473D15" w:rsidRDefault="00473D15" w:rsidP="00F96672">
      <w:pPr>
        <w:rPr>
          <w:b/>
          <w:bCs/>
        </w:rPr>
      </w:pPr>
      <w:r>
        <w:rPr>
          <w:b/>
          <w:bCs/>
        </w:rPr>
        <w:t xml:space="preserve">                                                                    </w:t>
      </w:r>
      <w:proofErr w:type="gramStart"/>
      <w:r>
        <w:rPr>
          <w:b/>
          <w:bCs/>
        </w:rPr>
        <w:t>DR.SATYAJEET</w:t>
      </w:r>
      <w:proofErr w:type="gramEnd"/>
      <w:r>
        <w:rPr>
          <w:b/>
          <w:bCs/>
        </w:rPr>
        <w:t xml:space="preserve"> SIR </w:t>
      </w:r>
    </w:p>
    <w:p w14:paraId="6794B1B6" w14:textId="77777777" w:rsidR="00473D15" w:rsidRDefault="00473D15" w:rsidP="00F96672">
      <w:pPr>
        <w:rPr>
          <w:b/>
          <w:bCs/>
        </w:rPr>
      </w:pPr>
    </w:p>
    <w:p w14:paraId="19266985" w14:textId="77777777" w:rsidR="00473D15" w:rsidRDefault="00473D15" w:rsidP="00F96672">
      <w:pPr>
        <w:rPr>
          <w:b/>
          <w:bCs/>
        </w:rPr>
      </w:pPr>
    </w:p>
    <w:p w14:paraId="42118EF7" w14:textId="77777777" w:rsidR="00473D15" w:rsidRDefault="00473D15" w:rsidP="00F96672">
      <w:pPr>
        <w:rPr>
          <w:b/>
          <w:bCs/>
        </w:rPr>
      </w:pPr>
    </w:p>
    <w:p w14:paraId="5D222A69" w14:textId="1E68DE80" w:rsidR="00473D15" w:rsidRDefault="001B4D24" w:rsidP="00F96672">
      <w:pPr>
        <w:rPr>
          <w:b/>
          <w:bCs/>
        </w:rPr>
      </w:pPr>
      <w:r>
        <w:rPr>
          <w:b/>
          <w:bCs/>
        </w:rPr>
        <w:t xml:space="preserve">                      </w:t>
      </w:r>
      <w:r w:rsidR="00473D15">
        <w:rPr>
          <w:b/>
          <w:bCs/>
        </w:rPr>
        <w:t>DEPARTMENT OF C</w:t>
      </w:r>
      <w:r>
        <w:rPr>
          <w:b/>
          <w:bCs/>
        </w:rPr>
        <w:t xml:space="preserve">OMPUTER SCIENCE AND ENGEINEERING </w:t>
      </w:r>
    </w:p>
    <w:p w14:paraId="5EC01171" w14:textId="77777777" w:rsidR="00260D86" w:rsidRDefault="00260D86" w:rsidP="00F96672">
      <w:pPr>
        <w:rPr>
          <w:b/>
          <w:bCs/>
        </w:rPr>
      </w:pPr>
    </w:p>
    <w:p w14:paraId="42A04B44" w14:textId="05ABAB31" w:rsidR="00260D86" w:rsidRDefault="001B4D24" w:rsidP="00F96672">
      <w:pPr>
        <w:rPr>
          <w:b/>
          <w:bCs/>
        </w:rPr>
      </w:pPr>
      <w:r>
        <w:rPr>
          <w:b/>
          <w:bCs/>
        </w:rPr>
        <w:t xml:space="preserve">       MANAV RACHNA </w:t>
      </w:r>
      <w:r w:rsidR="003F366A">
        <w:rPr>
          <w:b/>
          <w:bCs/>
        </w:rPr>
        <w:t>INTERNATIONAL INSTITUTE OF TECHNOLOGY A</w:t>
      </w:r>
      <w:r w:rsidR="00B207D5">
        <w:rPr>
          <w:b/>
          <w:bCs/>
        </w:rPr>
        <w:t>ND</w:t>
      </w:r>
      <w:r w:rsidR="003F366A">
        <w:rPr>
          <w:b/>
          <w:bCs/>
        </w:rPr>
        <w:t xml:space="preserve"> EDUCATION  </w:t>
      </w:r>
    </w:p>
    <w:p w14:paraId="794D55A4" w14:textId="77777777" w:rsidR="00260D86" w:rsidRDefault="00260D86" w:rsidP="00F96672">
      <w:pPr>
        <w:rPr>
          <w:b/>
          <w:bCs/>
        </w:rPr>
      </w:pPr>
    </w:p>
    <w:p w14:paraId="4A52E2E4" w14:textId="77777777" w:rsidR="00260D86" w:rsidRDefault="00260D86" w:rsidP="00F96672">
      <w:pPr>
        <w:rPr>
          <w:b/>
          <w:bCs/>
        </w:rPr>
      </w:pPr>
    </w:p>
    <w:p w14:paraId="2024F345" w14:textId="77777777" w:rsidR="00260D86" w:rsidRDefault="00260D86" w:rsidP="00F96672">
      <w:pPr>
        <w:rPr>
          <w:b/>
          <w:bCs/>
        </w:rPr>
      </w:pPr>
    </w:p>
    <w:p w14:paraId="30B6640A" w14:textId="77777777" w:rsidR="00260D86" w:rsidRDefault="00260D86" w:rsidP="00F96672">
      <w:pPr>
        <w:rPr>
          <w:b/>
          <w:bCs/>
        </w:rPr>
      </w:pPr>
    </w:p>
    <w:p w14:paraId="103E130B" w14:textId="77777777" w:rsidR="00260D86" w:rsidRDefault="00260D86" w:rsidP="00F96672">
      <w:pPr>
        <w:rPr>
          <w:b/>
          <w:bCs/>
        </w:rPr>
      </w:pPr>
    </w:p>
    <w:p w14:paraId="51B11ABE" w14:textId="77777777" w:rsidR="00260D86" w:rsidRDefault="00260D86" w:rsidP="00F96672">
      <w:pPr>
        <w:rPr>
          <w:b/>
          <w:bCs/>
        </w:rPr>
      </w:pPr>
    </w:p>
    <w:p w14:paraId="6503CACF" w14:textId="77777777" w:rsidR="00260D86" w:rsidRDefault="00260D86" w:rsidP="00F96672">
      <w:pPr>
        <w:rPr>
          <w:b/>
          <w:bCs/>
        </w:rPr>
      </w:pPr>
    </w:p>
    <w:p w14:paraId="531F212B" w14:textId="77777777" w:rsidR="00260D86" w:rsidRDefault="00260D86" w:rsidP="00F96672">
      <w:pPr>
        <w:rPr>
          <w:b/>
          <w:bCs/>
        </w:rPr>
      </w:pPr>
    </w:p>
    <w:p w14:paraId="2EEDA790" w14:textId="77777777" w:rsidR="00260D86" w:rsidRDefault="00260D86" w:rsidP="00F96672">
      <w:pPr>
        <w:rPr>
          <w:b/>
          <w:bCs/>
        </w:rPr>
      </w:pPr>
    </w:p>
    <w:p w14:paraId="767B997A" w14:textId="77777777" w:rsidR="00260D86" w:rsidRDefault="00260D86" w:rsidP="00F96672">
      <w:pPr>
        <w:rPr>
          <w:b/>
          <w:bCs/>
        </w:rPr>
      </w:pPr>
    </w:p>
    <w:p w14:paraId="08DAA7AC" w14:textId="77777777" w:rsidR="00260D86" w:rsidRDefault="00260D86" w:rsidP="00F96672">
      <w:pPr>
        <w:rPr>
          <w:b/>
          <w:bCs/>
        </w:rPr>
      </w:pPr>
    </w:p>
    <w:p w14:paraId="73F0201F" w14:textId="4A8141BD" w:rsidR="00D0372F" w:rsidRDefault="00D0372F" w:rsidP="00F96672">
      <w:pPr>
        <w:rPr>
          <w:b/>
          <w:bCs/>
        </w:rPr>
      </w:pPr>
      <w:r>
        <w:rPr>
          <w:b/>
          <w:bCs/>
        </w:rPr>
        <w:t xml:space="preserve">                                                              ACADEMIC </w:t>
      </w:r>
      <w:proofErr w:type="gramStart"/>
      <w:r>
        <w:rPr>
          <w:b/>
          <w:bCs/>
        </w:rPr>
        <w:t>YEAR :</w:t>
      </w:r>
      <w:proofErr w:type="gramEnd"/>
      <w:r>
        <w:rPr>
          <w:b/>
          <w:bCs/>
        </w:rPr>
        <w:t>- 2025-26</w:t>
      </w:r>
    </w:p>
    <w:p w14:paraId="719CAD6F" w14:textId="68C8E770" w:rsidR="00F96672" w:rsidRPr="00F96672" w:rsidRDefault="00F96672" w:rsidP="00F96672">
      <w:pPr>
        <w:rPr>
          <w:b/>
          <w:bCs/>
        </w:rPr>
      </w:pPr>
      <w:r w:rsidRPr="00F96672">
        <w:rPr>
          <w:b/>
          <w:bCs/>
        </w:rPr>
        <w:lastRenderedPageBreak/>
        <w:t>Synopsis: IMDB Movie Recommendation and Prediction System</w:t>
      </w:r>
    </w:p>
    <w:p w14:paraId="22B66DBE" w14:textId="77777777" w:rsidR="00F96672" w:rsidRPr="00F96672" w:rsidRDefault="00F96672" w:rsidP="00F96672">
      <w:pPr>
        <w:rPr>
          <w:b/>
          <w:bCs/>
        </w:rPr>
      </w:pPr>
      <w:r w:rsidRPr="00F96672">
        <w:rPr>
          <w:b/>
          <w:bCs/>
        </w:rPr>
        <w:t>Introduction</w:t>
      </w:r>
    </w:p>
    <w:p w14:paraId="4B9CD396" w14:textId="77777777" w:rsidR="00F96672" w:rsidRPr="00F96672" w:rsidRDefault="00F96672" w:rsidP="00F96672">
      <w:r w:rsidRPr="00F96672">
        <w:t xml:space="preserve">In today’s digital era, the entertainment industry has been transformed by data-driven decision-making and personalization. With the rapid growth of streaming platforms such as Netflix, Amazon Prime, and Disney+, viewers now expect intelligent and personalized movie suggestions. The sheer volume of movies available online often leaves users overwhelmed when choosing what to watch. Recommendation systems powered by </w:t>
      </w:r>
      <w:r w:rsidRPr="00F96672">
        <w:rPr>
          <w:b/>
          <w:bCs/>
        </w:rPr>
        <w:t>Machine Learning (ML)</w:t>
      </w:r>
      <w:r w:rsidRPr="00F96672">
        <w:t xml:space="preserve"> have emerged as one of the most effective tools to address this challenge.</w:t>
      </w:r>
    </w:p>
    <w:p w14:paraId="5A6DF8DB" w14:textId="77777777" w:rsidR="00F96672" w:rsidRPr="00F96672" w:rsidRDefault="00F96672" w:rsidP="00F96672">
      <w:r w:rsidRPr="00F96672">
        <w:t xml:space="preserve">This project, titled </w:t>
      </w:r>
      <w:r w:rsidRPr="00F96672">
        <w:rPr>
          <w:b/>
          <w:bCs/>
        </w:rPr>
        <w:t>“IMDB Movie Recommendation and Prediction System,”</w:t>
      </w:r>
      <w:r w:rsidRPr="00F96672">
        <w:t xml:space="preserve"> aims to develop a machine learning–based solution that recommends movies to users based on their preferences, viewing history, and ratings. By leveraging the IMDB dataset, the project not only explores various recommendation techniques but also predicts user ratings for unseen movies. This dual approach allows the system to both </w:t>
      </w:r>
      <w:r w:rsidRPr="00F96672">
        <w:rPr>
          <w:i/>
          <w:iCs/>
        </w:rPr>
        <w:t>suggest relevant movies</w:t>
      </w:r>
      <w:r w:rsidRPr="00F96672">
        <w:t xml:space="preserve"> and </w:t>
      </w:r>
      <w:r w:rsidRPr="00F96672">
        <w:rPr>
          <w:i/>
          <w:iCs/>
        </w:rPr>
        <w:t>estimate how much a user might like them</w:t>
      </w:r>
      <w:r w:rsidRPr="00F96672">
        <w:t>.</w:t>
      </w:r>
    </w:p>
    <w:p w14:paraId="47F0E1D1" w14:textId="6EE6B29A" w:rsidR="00F96672" w:rsidRPr="00F96672" w:rsidRDefault="00F96672" w:rsidP="00F96672">
      <w:r w:rsidRPr="00F96672">
        <w:t xml:space="preserve">The focus of this work is to apply different ML algorithms and compare their effectiveness, while also </w:t>
      </w:r>
      <w:proofErr w:type="spellStart"/>
      <w:r w:rsidRPr="00F96672">
        <w:t>analy</w:t>
      </w:r>
      <w:r>
        <w:t>z</w:t>
      </w:r>
      <w:r w:rsidRPr="00F96672">
        <w:t>ing</w:t>
      </w:r>
      <w:proofErr w:type="spellEnd"/>
      <w:r w:rsidRPr="00F96672">
        <w:t xml:space="preserve"> the key features of the dataset such as genres, cast, crew, runtime, and user ratings. The project provides hands-on experience in data preprocessing, model building, evaluation, and implementation of recommendation strategies.</w:t>
      </w:r>
    </w:p>
    <w:p w14:paraId="7F13FD37" w14:textId="77777777" w:rsidR="00F96672" w:rsidRPr="00F96672" w:rsidRDefault="00D0372F" w:rsidP="00F96672">
      <w:r>
        <w:pict w14:anchorId="04D3F559">
          <v:rect id="_x0000_i1025" style="width:0;height:1.5pt" o:hralign="center" o:hrstd="t" o:hr="t" fillcolor="#a0a0a0" stroked="f"/>
        </w:pict>
      </w:r>
    </w:p>
    <w:p w14:paraId="3CE63592" w14:textId="77777777" w:rsidR="00F96672" w:rsidRPr="00F96672" w:rsidRDefault="00F96672" w:rsidP="00F96672">
      <w:pPr>
        <w:rPr>
          <w:b/>
          <w:bCs/>
        </w:rPr>
      </w:pPr>
      <w:r w:rsidRPr="00F96672">
        <w:rPr>
          <w:b/>
          <w:bCs/>
        </w:rPr>
        <w:t>Problem Statement</w:t>
      </w:r>
    </w:p>
    <w:p w14:paraId="66A1EEFD" w14:textId="77777777" w:rsidR="00F96672" w:rsidRPr="00F96672" w:rsidRDefault="00F96672" w:rsidP="00F96672">
      <w:r w:rsidRPr="00F96672">
        <w:t xml:space="preserve">With millions of movies available globally, users face an </w:t>
      </w:r>
      <w:r w:rsidRPr="00F96672">
        <w:rPr>
          <w:b/>
          <w:bCs/>
        </w:rPr>
        <w:t>information overload</w:t>
      </w:r>
      <w:r w:rsidRPr="00F96672">
        <w:t xml:space="preserve"> problem. Choosing movies without guidance often leads to wasted time and dissatisfaction. Traditional search-based systems only allow filtering by genre, language, or year, which may not be sufficient to capture user taste.</w:t>
      </w:r>
    </w:p>
    <w:p w14:paraId="6D5A4EA7" w14:textId="77777777" w:rsidR="00F96672" w:rsidRPr="00F96672" w:rsidRDefault="00F96672" w:rsidP="00F96672">
      <w:r w:rsidRPr="00F96672">
        <w:t>The problem addressed in this project is:</w:t>
      </w:r>
    </w:p>
    <w:p w14:paraId="3C884857" w14:textId="77777777" w:rsidR="00F96672" w:rsidRPr="00F96672" w:rsidRDefault="00F96672" w:rsidP="00F96672">
      <w:pPr>
        <w:numPr>
          <w:ilvl w:val="0"/>
          <w:numId w:val="1"/>
        </w:numPr>
      </w:pPr>
      <w:r w:rsidRPr="00F96672">
        <w:rPr>
          <w:i/>
          <w:iCs/>
        </w:rPr>
        <w:t>How can we recommend movies that align with the unique preferences of individual users?</w:t>
      </w:r>
    </w:p>
    <w:p w14:paraId="534C0C31" w14:textId="77777777" w:rsidR="00F96672" w:rsidRPr="00F96672" w:rsidRDefault="00F96672" w:rsidP="00F96672">
      <w:pPr>
        <w:numPr>
          <w:ilvl w:val="0"/>
          <w:numId w:val="1"/>
        </w:numPr>
      </w:pPr>
      <w:r w:rsidRPr="00F96672">
        <w:rPr>
          <w:i/>
          <w:iCs/>
        </w:rPr>
        <w:t>Can machine learning predict how much a user would like a new or unseen movie?</w:t>
      </w:r>
    </w:p>
    <w:p w14:paraId="277CA4CB" w14:textId="77777777" w:rsidR="00F96672" w:rsidRPr="00F96672" w:rsidRDefault="00F96672" w:rsidP="00F96672">
      <w:r w:rsidRPr="00F96672">
        <w:t xml:space="preserve">Solving this will improve user experience by offering </w:t>
      </w:r>
      <w:r w:rsidRPr="00F96672">
        <w:rPr>
          <w:b/>
          <w:bCs/>
        </w:rPr>
        <w:t>personalized, data-driven movie recommendations</w:t>
      </w:r>
      <w:r w:rsidRPr="00F96672">
        <w:t xml:space="preserve"> that increase satisfaction and engagement.</w:t>
      </w:r>
    </w:p>
    <w:p w14:paraId="73CAD649" w14:textId="77777777" w:rsidR="00F96672" w:rsidRPr="00F96672" w:rsidRDefault="00D0372F" w:rsidP="00F96672">
      <w:r>
        <w:pict w14:anchorId="52780E41">
          <v:rect id="_x0000_i1026" style="width:0;height:1.5pt" o:hralign="center" o:hrstd="t" o:hr="t" fillcolor="#a0a0a0" stroked="f"/>
        </w:pict>
      </w:r>
    </w:p>
    <w:p w14:paraId="478BA6DB" w14:textId="77777777" w:rsidR="00F96672" w:rsidRPr="00F96672" w:rsidRDefault="00F96672" w:rsidP="00F96672">
      <w:pPr>
        <w:rPr>
          <w:b/>
          <w:bCs/>
        </w:rPr>
      </w:pPr>
      <w:r w:rsidRPr="00F96672">
        <w:rPr>
          <w:b/>
          <w:bCs/>
        </w:rPr>
        <w:t>Objectives</w:t>
      </w:r>
    </w:p>
    <w:p w14:paraId="538CEE9B" w14:textId="77777777" w:rsidR="00F96672" w:rsidRPr="00F96672" w:rsidRDefault="00F96672" w:rsidP="00F96672">
      <w:r w:rsidRPr="00F96672">
        <w:lastRenderedPageBreak/>
        <w:t>The major objectives of this project are:</w:t>
      </w:r>
    </w:p>
    <w:p w14:paraId="60AAA259" w14:textId="77777777" w:rsidR="00F96672" w:rsidRPr="00F96672" w:rsidRDefault="00F96672" w:rsidP="00F96672">
      <w:pPr>
        <w:numPr>
          <w:ilvl w:val="0"/>
          <w:numId w:val="2"/>
        </w:numPr>
      </w:pPr>
      <w:r w:rsidRPr="00F96672">
        <w:rPr>
          <w:b/>
          <w:bCs/>
        </w:rPr>
        <w:t>Data Analysis and Preprocessing</w:t>
      </w:r>
    </w:p>
    <w:p w14:paraId="0D231BB5" w14:textId="77777777" w:rsidR="00F96672" w:rsidRPr="00F96672" w:rsidRDefault="00F96672" w:rsidP="00F96672">
      <w:pPr>
        <w:numPr>
          <w:ilvl w:val="1"/>
          <w:numId w:val="2"/>
        </w:numPr>
      </w:pPr>
      <w:r w:rsidRPr="00F96672">
        <w:t>Extract relevant features from the IMDB dataset (such as title, genre, cast, director, rating, votes).</w:t>
      </w:r>
    </w:p>
    <w:p w14:paraId="16EAAD66" w14:textId="77777777" w:rsidR="00F96672" w:rsidRPr="00F96672" w:rsidRDefault="00F96672" w:rsidP="00F96672">
      <w:pPr>
        <w:numPr>
          <w:ilvl w:val="1"/>
          <w:numId w:val="2"/>
        </w:numPr>
      </w:pPr>
      <w:r w:rsidRPr="00F96672">
        <w:t>Handle missing values, normalize rating scales, and prepare data for ML algorithms.</w:t>
      </w:r>
    </w:p>
    <w:p w14:paraId="440ACFD6" w14:textId="77777777" w:rsidR="00F96672" w:rsidRPr="00F96672" w:rsidRDefault="00F96672" w:rsidP="00F96672">
      <w:pPr>
        <w:numPr>
          <w:ilvl w:val="0"/>
          <w:numId w:val="2"/>
        </w:numPr>
      </w:pPr>
      <w:r w:rsidRPr="00F96672">
        <w:rPr>
          <w:b/>
          <w:bCs/>
        </w:rPr>
        <w:t>Recommendation System Design</w:t>
      </w:r>
    </w:p>
    <w:p w14:paraId="6DD41DE8" w14:textId="77777777" w:rsidR="00F96672" w:rsidRPr="00F96672" w:rsidRDefault="00F96672" w:rsidP="00F96672">
      <w:pPr>
        <w:numPr>
          <w:ilvl w:val="1"/>
          <w:numId w:val="2"/>
        </w:numPr>
      </w:pPr>
      <w:r w:rsidRPr="00F96672">
        <w:t>Implement two major approaches:</w:t>
      </w:r>
    </w:p>
    <w:p w14:paraId="7D8C2CF6" w14:textId="77777777" w:rsidR="00F96672" w:rsidRPr="00F96672" w:rsidRDefault="00F96672" w:rsidP="00F96672">
      <w:pPr>
        <w:numPr>
          <w:ilvl w:val="2"/>
          <w:numId w:val="2"/>
        </w:numPr>
      </w:pPr>
      <w:r w:rsidRPr="00F96672">
        <w:rPr>
          <w:b/>
          <w:bCs/>
        </w:rPr>
        <w:t>Content-Based Filtering</w:t>
      </w:r>
      <w:r w:rsidRPr="00F96672">
        <w:t>: Recommending movies similar to the ones a user has already liked.</w:t>
      </w:r>
    </w:p>
    <w:p w14:paraId="05A5D7ED" w14:textId="77777777" w:rsidR="00F96672" w:rsidRPr="00F96672" w:rsidRDefault="00F96672" w:rsidP="00F96672">
      <w:pPr>
        <w:numPr>
          <w:ilvl w:val="2"/>
          <w:numId w:val="2"/>
        </w:numPr>
      </w:pPr>
      <w:r w:rsidRPr="00F96672">
        <w:rPr>
          <w:b/>
          <w:bCs/>
        </w:rPr>
        <w:t>Collaborative Filtering</w:t>
      </w:r>
      <w:r w:rsidRPr="00F96672">
        <w:t>: Leveraging the ratings of similar users to suggest movies.</w:t>
      </w:r>
    </w:p>
    <w:p w14:paraId="46594AA2" w14:textId="77777777" w:rsidR="00F96672" w:rsidRPr="00F96672" w:rsidRDefault="00F96672" w:rsidP="00F96672">
      <w:pPr>
        <w:numPr>
          <w:ilvl w:val="0"/>
          <w:numId w:val="2"/>
        </w:numPr>
      </w:pPr>
      <w:r w:rsidRPr="00F96672">
        <w:rPr>
          <w:b/>
          <w:bCs/>
        </w:rPr>
        <w:t>Prediction of Ratings</w:t>
      </w:r>
    </w:p>
    <w:p w14:paraId="6A90F0C8" w14:textId="77777777" w:rsidR="00F96672" w:rsidRPr="00F96672" w:rsidRDefault="00F96672" w:rsidP="00F96672">
      <w:pPr>
        <w:numPr>
          <w:ilvl w:val="1"/>
          <w:numId w:val="2"/>
        </w:numPr>
      </w:pPr>
      <w:r w:rsidRPr="00F96672">
        <w:t>Use regression or matrix factorization techniques to predict how a user would rate a movie not yet watched.</w:t>
      </w:r>
    </w:p>
    <w:p w14:paraId="557210E1" w14:textId="77777777" w:rsidR="00F96672" w:rsidRPr="00F96672" w:rsidRDefault="00F96672" w:rsidP="00F96672">
      <w:pPr>
        <w:numPr>
          <w:ilvl w:val="0"/>
          <w:numId w:val="2"/>
        </w:numPr>
      </w:pPr>
      <w:r w:rsidRPr="00F96672">
        <w:rPr>
          <w:b/>
          <w:bCs/>
        </w:rPr>
        <w:t>Model Evaluation</w:t>
      </w:r>
    </w:p>
    <w:p w14:paraId="13FE7AFB" w14:textId="77777777" w:rsidR="00F96672" w:rsidRPr="00F96672" w:rsidRDefault="00F96672" w:rsidP="00F96672">
      <w:pPr>
        <w:numPr>
          <w:ilvl w:val="1"/>
          <w:numId w:val="2"/>
        </w:numPr>
      </w:pPr>
      <w:r w:rsidRPr="00F96672">
        <w:t>Measure the performance of algorithms using metrics such as Mean Absolute Error (MAE), Root Mean Square Error (RMSE), and precision-recall for recommendations.</w:t>
      </w:r>
    </w:p>
    <w:p w14:paraId="24C0B099" w14:textId="77777777" w:rsidR="00F96672" w:rsidRPr="00F96672" w:rsidRDefault="00F96672" w:rsidP="00F96672">
      <w:pPr>
        <w:numPr>
          <w:ilvl w:val="0"/>
          <w:numId w:val="2"/>
        </w:numPr>
      </w:pPr>
      <w:r w:rsidRPr="00F96672">
        <w:rPr>
          <w:b/>
          <w:bCs/>
        </w:rPr>
        <w:t>Deployment and Usability</w:t>
      </w:r>
    </w:p>
    <w:p w14:paraId="0F43A704" w14:textId="77777777" w:rsidR="00F96672" w:rsidRPr="00F96672" w:rsidRDefault="00F96672" w:rsidP="00F96672">
      <w:pPr>
        <w:numPr>
          <w:ilvl w:val="1"/>
          <w:numId w:val="2"/>
        </w:numPr>
      </w:pPr>
      <w:r w:rsidRPr="00F96672">
        <w:t>Build a simple user interface (optional for PBL scope) to allow interaction with the recommendation engine.</w:t>
      </w:r>
    </w:p>
    <w:p w14:paraId="316AF83B" w14:textId="77777777" w:rsidR="00F96672" w:rsidRPr="00F96672" w:rsidRDefault="00D0372F" w:rsidP="00F96672">
      <w:r>
        <w:pict w14:anchorId="62C7B2EC">
          <v:rect id="_x0000_i1027" style="width:0;height:1.5pt" o:hralign="center" o:hrstd="t" o:hr="t" fillcolor="#a0a0a0" stroked="f"/>
        </w:pict>
      </w:r>
    </w:p>
    <w:p w14:paraId="6FC1B69D" w14:textId="77777777" w:rsidR="00F96672" w:rsidRPr="00F96672" w:rsidRDefault="00F96672" w:rsidP="00F96672">
      <w:pPr>
        <w:rPr>
          <w:b/>
          <w:bCs/>
        </w:rPr>
      </w:pPr>
      <w:r w:rsidRPr="00F96672">
        <w:rPr>
          <w:b/>
          <w:bCs/>
        </w:rPr>
        <w:t>Literature Review</w:t>
      </w:r>
    </w:p>
    <w:p w14:paraId="7587944D" w14:textId="77777777" w:rsidR="00F96672" w:rsidRPr="00F96672" w:rsidRDefault="00F96672" w:rsidP="00F96672">
      <w:r w:rsidRPr="00F96672">
        <w:t>Recommendation systems have been extensively studied in academia and industry. Notable techniques include:</w:t>
      </w:r>
    </w:p>
    <w:p w14:paraId="6D514422" w14:textId="5E5FC131" w:rsidR="00F96672" w:rsidRPr="00F96672" w:rsidRDefault="00F96672" w:rsidP="00F96672">
      <w:pPr>
        <w:numPr>
          <w:ilvl w:val="0"/>
          <w:numId w:val="3"/>
        </w:numPr>
      </w:pPr>
      <w:r w:rsidRPr="00F96672">
        <w:rPr>
          <w:b/>
          <w:bCs/>
        </w:rPr>
        <w:t>Content-Based Filtering (CBF):</w:t>
      </w:r>
      <w:r w:rsidRPr="00F96672">
        <w:br/>
        <w:t xml:space="preserve">CBF </w:t>
      </w:r>
      <w:proofErr w:type="spellStart"/>
      <w:r w:rsidRPr="00F96672">
        <w:t>ana</w:t>
      </w:r>
      <w:r>
        <w:t>lyze</w:t>
      </w:r>
      <w:proofErr w:type="spellEnd"/>
      <w:r w:rsidRPr="00F96672">
        <w:t xml:space="preserve"> item features (e.g., genres, keywords, actors) and recommends items similar to those the user liked. This method is effective for new users but may lead to limited diversity (“filter bubble”).</w:t>
      </w:r>
    </w:p>
    <w:p w14:paraId="61AFB76C" w14:textId="77777777" w:rsidR="00F96672" w:rsidRPr="00F96672" w:rsidRDefault="00F96672" w:rsidP="00F96672">
      <w:pPr>
        <w:numPr>
          <w:ilvl w:val="0"/>
          <w:numId w:val="3"/>
        </w:numPr>
      </w:pPr>
      <w:r w:rsidRPr="00F96672">
        <w:rPr>
          <w:b/>
          <w:bCs/>
        </w:rPr>
        <w:t>Collaborative Filtering (CF):</w:t>
      </w:r>
      <w:r w:rsidRPr="00F96672">
        <w:br/>
        <w:t xml:space="preserve">CF uses ratings of multiple users to identify similarities. For example, if User A </w:t>
      </w:r>
      <w:r w:rsidRPr="00F96672">
        <w:lastRenderedPageBreak/>
        <w:t xml:space="preserve">and User B have similar preferences, movies liked by User B can be recommended to User A. Matrix factorization techniques like </w:t>
      </w:r>
      <w:r w:rsidRPr="00F96672">
        <w:rPr>
          <w:b/>
          <w:bCs/>
        </w:rPr>
        <w:t>Singular Value Decomposition (SVD)</w:t>
      </w:r>
      <w:r w:rsidRPr="00F96672">
        <w:t xml:space="preserve"> are widely used here.</w:t>
      </w:r>
    </w:p>
    <w:p w14:paraId="2D1C99CE" w14:textId="77777777" w:rsidR="00F96672" w:rsidRPr="00F96672" w:rsidRDefault="00F96672" w:rsidP="00F96672">
      <w:pPr>
        <w:numPr>
          <w:ilvl w:val="0"/>
          <w:numId w:val="3"/>
        </w:numPr>
      </w:pPr>
      <w:r w:rsidRPr="00F96672">
        <w:rPr>
          <w:b/>
          <w:bCs/>
        </w:rPr>
        <w:t>Hybrid Models:</w:t>
      </w:r>
      <w:r w:rsidRPr="00F96672">
        <w:br/>
        <w:t>Combining CBF and CF can overcome the limitations of individual approaches. Hybrid systems provide more accurate and diverse recommendations.</w:t>
      </w:r>
    </w:p>
    <w:p w14:paraId="3D453912" w14:textId="77777777" w:rsidR="00F96672" w:rsidRPr="00F96672" w:rsidRDefault="00F96672" w:rsidP="00F96672">
      <w:r w:rsidRPr="00F96672">
        <w:t xml:space="preserve">Companies like </w:t>
      </w:r>
      <w:r w:rsidRPr="00F96672">
        <w:rPr>
          <w:b/>
          <w:bCs/>
        </w:rPr>
        <w:t>Netflix</w:t>
      </w:r>
      <w:r w:rsidRPr="00F96672">
        <w:t xml:space="preserve"> and </w:t>
      </w:r>
      <w:r w:rsidRPr="00F96672">
        <w:rPr>
          <w:b/>
          <w:bCs/>
        </w:rPr>
        <w:t>Amazon</w:t>
      </w:r>
      <w:r w:rsidRPr="00F96672">
        <w:t xml:space="preserve"> rely heavily on these techniques to drive customer engagement. For academic exploration, IMDB data provides a suitable benchmark for testing such methods.</w:t>
      </w:r>
    </w:p>
    <w:p w14:paraId="23AB3B16" w14:textId="77777777" w:rsidR="00F96672" w:rsidRPr="00F96672" w:rsidRDefault="00D0372F" w:rsidP="00F96672">
      <w:r>
        <w:pict w14:anchorId="2227E360">
          <v:rect id="_x0000_i1028" style="width:0;height:1.5pt" o:hralign="center" o:hrstd="t" o:hr="t" fillcolor="#a0a0a0" stroked="f"/>
        </w:pict>
      </w:r>
    </w:p>
    <w:p w14:paraId="7B0682C5" w14:textId="77777777" w:rsidR="00F96672" w:rsidRPr="00F96672" w:rsidRDefault="00F96672" w:rsidP="00F96672">
      <w:pPr>
        <w:rPr>
          <w:b/>
          <w:bCs/>
        </w:rPr>
      </w:pPr>
      <w:r w:rsidRPr="00F96672">
        <w:rPr>
          <w:b/>
          <w:bCs/>
        </w:rPr>
        <w:t>Methodology</w:t>
      </w:r>
    </w:p>
    <w:p w14:paraId="43D3C038" w14:textId="77777777" w:rsidR="00F96672" w:rsidRPr="00F96672" w:rsidRDefault="00F96672" w:rsidP="00F96672">
      <w:r w:rsidRPr="00F96672">
        <w:t>The methodology followed in this project is outlined below:</w:t>
      </w:r>
    </w:p>
    <w:p w14:paraId="2D81F98A" w14:textId="77777777" w:rsidR="00F96672" w:rsidRPr="00F96672" w:rsidRDefault="00F96672" w:rsidP="00F96672">
      <w:pPr>
        <w:rPr>
          <w:b/>
          <w:bCs/>
        </w:rPr>
      </w:pPr>
      <w:r w:rsidRPr="00F96672">
        <w:rPr>
          <w:b/>
          <w:bCs/>
        </w:rPr>
        <w:t>1. Dataset Collection</w:t>
      </w:r>
    </w:p>
    <w:p w14:paraId="6E4EEAC3" w14:textId="77777777" w:rsidR="00F96672" w:rsidRPr="00F96672" w:rsidRDefault="00F96672" w:rsidP="00F96672">
      <w:r w:rsidRPr="00F96672">
        <w:t xml:space="preserve">The dataset is sourced from the </w:t>
      </w:r>
      <w:r w:rsidRPr="00F96672">
        <w:rPr>
          <w:b/>
          <w:bCs/>
        </w:rPr>
        <w:t>IMDB database</w:t>
      </w:r>
      <w:r w:rsidRPr="00F96672">
        <w:t xml:space="preserve"> or Kaggle’s IMDB movie datasets. The data includes:</w:t>
      </w:r>
    </w:p>
    <w:p w14:paraId="64912D8E" w14:textId="77777777" w:rsidR="00F96672" w:rsidRPr="00F96672" w:rsidRDefault="00F96672" w:rsidP="00F96672">
      <w:pPr>
        <w:numPr>
          <w:ilvl w:val="0"/>
          <w:numId w:val="4"/>
        </w:numPr>
      </w:pPr>
      <w:r w:rsidRPr="00F96672">
        <w:t>Movie ID, Title, Year</w:t>
      </w:r>
    </w:p>
    <w:p w14:paraId="308D7E06" w14:textId="77777777" w:rsidR="00F96672" w:rsidRPr="00F96672" w:rsidRDefault="00F96672" w:rsidP="00F96672">
      <w:pPr>
        <w:numPr>
          <w:ilvl w:val="0"/>
          <w:numId w:val="4"/>
        </w:numPr>
      </w:pPr>
      <w:r w:rsidRPr="00F96672">
        <w:t>Genres, Cast, Director</w:t>
      </w:r>
    </w:p>
    <w:p w14:paraId="3F287310" w14:textId="77777777" w:rsidR="00F96672" w:rsidRPr="00F96672" w:rsidRDefault="00F96672" w:rsidP="00F96672">
      <w:pPr>
        <w:numPr>
          <w:ilvl w:val="0"/>
          <w:numId w:val="4"/>
        </w:numPr>
      </w:pPr>
      <w:r w:rsidRPr="00F96672">
        <w:t>IMDB Rating, Number of Votes</w:t>
      </w:r>
    </w:p>
    <w:p w14:paraId="0DD30036" w14:textId="77777777" w:rsidR="00F96672" w:rsidRPr="00F96672" w:rsidRDefault="00F96672" w:rsidP="00F96672">
      <w:pPr>
        <w:numPr>
          <w:ilvl w:val="0"/>
          <w:numId w:val="4"/>
        </w:numPr>
      </w:pPr>
      <w:r w:rsidRPr="00F96672">
        <w:t>Keywords, Description</w:t>
      </w:r>
    </w:p>
    <w:p w14:paraId="72BBD176" w14:textId="77777777" w:rsidR="00F96672" w:rsidRPr="00F96672" w:rsidRDefault="00F96672" w:rsidP="00F96672">
      <w:pPr>
        <w:rPr>
          <w:b/>
          <w:bCs/>
        </w:rPr>
      </w:pPr>
      <w:r w:rsidRPr="00F96672">
        <w:rPr>
          <w:b/>
          <w:bCs/>
        </w:rPr>
        <w:t>2. Data Preprocessing</w:t>
      </w:r>
    </w:p>
    <w:p w14:paraId="2A5F7E66" w14:textId="77777777" w:rsidR="00F96672" w:rsidRPr="00F96672" w:rsidRDefault="00F96672" w:rsidP="00F96672">
      <w:pPr>
        <w:numPr>
          <w:ilvl w:val="0"/>
          <w:numId w:val="5"/>
        </w:numPr>
      </w:pPr>
      <w:r w:rsidRPr="00F96672">
        <w:rPr>
          <w:b/>
          <w:bCs/>
        </w:rPr>
        <w:t>Cleaning:</w:t>
      </w:r>
      <w:r w:rsidRPr="00F96672">
        <w:t xml:space="preserve"> Removal of duplicates, null values, and irrelevant attributes.</w:t>
      </w:r>
    </w:p>
    <w:p w14:paraId="2C80E380" w14:textId="77777777" w:rsidR="00F96672" w:rsidRPr="00F96672" w:rsidRDefault="00F96672" w:rsidP="00F96672">
      <w:pPr>
        <w:numPr>
          <w:ilvl w:val="0"/>
          <w:numId w:val="5"/>
        </w:numPr>
      </w:pPr>
      <w:r w:rsidRPr="00F96672">
        <w:rPr>
          <w:b/>
          <w:bCs/>
        </w:rPr>
        <w:t>Encoding:</w:t>
      </w:r>
      <w:r w:rsidRPr="00F96672">
        <w:t xml:space="preserve"> Conversion of categorical features (like genres) into numerical vectors.</w:t>
      </w:r>
    </w:p>
    <w:p w14:paraId="67A4742C" w14:textId="77777777" w:rsidR="00F96672" w:rsidRPr="00F96672" w:rsidRDefault="00F96672" w:rsidP="00F96672">
      <w:pPr>
        <w:numPr>
          <w:ilvl w:val="0"/>
          <w:numId w:val="5"/>
        </w:numPr>
      </w:pPr>
      <w:r w:rsidRPr="00F96672">
        <w:rPr>
          <w:b/>
          <w:bCs/>
        </w:rPr>
        <w:t>Normalization:</w:t>
      </w:r>
      <w:r w:rsidRPr="00F96672">
        <w:t xml:space="preserve"> Standardizing ratings to bring them within a consistent scale.</w:t>
      </w:r>
    </w:p>
    <w:p w14:paraId="2B09B18C" w14:textId="77777777" w:rsidR="00F96672" w:rsidRPr="00F96672" w:rsidRDefault="00F96672" w:rsidP="00F96672">
      <w:pPr>
        <w:rPr>
          <w:b/>
          <w:bCs/>
        </w:rPr>
      </w:pPr>
      <w:r w:rsidRPr="00F96672">
        <w:rPr>
          <w:b/>
          <w:bCs/>
        </w:rPr>
        <w:t>3. Model Building</w:t>
      </w:r>
    </w:p>
    <w:p w14:paraId="2DED217A" w14:textId="77777777" w:rsidR="00F96672" w:rsidRPr="00F96672" w:rsidRDefault="00F96672" w:rsidP="00F96672">
      <w:pPr>
        <w:numPr>
          <w:ilvl w:val="0"/>
          <w:numId w:val="6"/>
        </w:numPr>
      </w:pPr>
      <w:r w:rsidRPr="00F96672">
        <w:rPr>
          <w:b/>
          <w:bCs/>
        </w:rPr>
        <w:t>Content-Based Filtering:</w:t>
      </w:r>
    </w:p>
    <w:p w14:paraId="7D2A0215" w14:textId="77777777" w:rsidR="00F96672" w:rsidRPr="00F96672" w:rsidRDefault="00F96672" w:rsidP="00F96672">
      <w:pPr>
        <w:numPr>
          <w:ilvl w:val="1"/>
          <w:numId w:val="6"/>
        </w:numPr>
      </w:pPr>
      <w:r w:rsidRPr="00F96672">
        <w:t xml:space="preserve">Using </w:t>
      </w:r>
      <w:r w:rsidRPr="00F96672">
        <w:rPr>
          <w:b/>
          <w:bCs/>
        </w:rPr>
        <w:t>TF-IDF Vectorization</w:t>
      </w:r>
      <w:r w:rsidRPr="00F96672">
        <w:t xml:space="preserve"> and </w:t>
      </w:r>
      <w:r w:rsidRPr="00F96672">
        <w:rPr>
          <w:b/>
          <w:bCs/>
        </w:rPr>
        <w:t>Cosine Similarity</w:t>
      </w:r>
      <w:r w:rsidRPr="00F96672">
        <w:t xml:space="preserve"> on movie descriptions/genres.</w:t>
      </w:r>
    </w:p>
    <w:p w14:paraId="4F9EEBBF" w14:textId="77777777" w:rsidR="00F96672" w:rsidRPr="00F96672" w:rsidRDefault="00F96672" w:rsidP="00F96672">
      <w:pPr>
        <w:numPr>
          <w:ilvl w:val="1"/>
          <w:numId w:val="6"/>
        </w:numPr>
      </w:pPr>
      <w:r w:rsidRPr="00F96672">
        <w:t xml:space="preserve">Example: If a user likes </w:t>
      </w:r>
      <w:r w:rsidRPr="00F96672">
        <w:rPr>
          <w:i/>
          <w:iCs/>
        </w:rPr>
        <w:t>Inception</w:t>
      </w:r>
      <w:r w:rsidRPr="00F96672">
        <w:t xml:space="preserve">, the system will recommend </w:t>
      </w:r>
      <w:r w:rsidRPr="00F96672">
        <w:rPr>
          <w:i/>
          <w:iCs/>
        </w:rPr>
        <w:t>Interstellar</w:t>
      </w:r>
      <w:r w:rsidRPr="00F96672">
        <w:t xml:space="preserve"> or </w:t>
      </w:r>
      <w:r w:rsidRPr="00F96672">
        <w:rPr>
          <w:i/>
          <w:iCs/>
        </w:rPr>
        <w:t>The Matrix</w:t>
      </w:r>
      <w:r w:rsidRPr="00F96672">
        <w:t xml:space="preserve"> due to genre and thematic similarity.</w:t>
      </w:r>
    </w:p>
    <w:p w14:paraId="1EC6CBA4" w14:textId="77777777" w:rsidR="00F96672" w:rsidRPr="00F96672" w:rsidRDefault="00F96672" w:rsidP="00F96672">
      <w:pPr>
        <w:numPr>
          <w:ilvl w:val="0"/>
          <w:numId w:val="6"/>
        </w:numPr>
      </w:pPr>
      <w:r w:rsidRPr="00F96672">
        <w:rPr>
          <w:b/>
          <w:bCs/>
        </w:rPr>
        <w:t>Collaborative Filtering:</w:t>
      </w:r>
    </w:p>
    <w:p w14:paraId="4B7F1078" w14:textId="77777777" w:rsidR="00F96672" w:rsidRPr="00F96672" w:rsidRDefault="00F96672" w:rsidP="00F96672">
      <w:pPr>
        <w:numPr>
          <w:ilvl w:val="1"/>
          <w:numId w:val="6"/>
        </w:numPr>
      </w:pPr>
      <w:r w:rsidRPr="00F96672">
        <w:lastRenderedPageBreak/>
        <w:t xml:space="preserve">Applying </w:t>
      </w:r>
      <w:r w:rsidRPr="00F96672">
        <w:rPr>
          <w:b/>
          <w:bCs/>
        </w:rPr>
        <w:t>user–item matrix factorization</w:t>
      </w:r>
      <w:r w:rsidRPr="00F96672">
        <w:t xml:space="preserve"> with </w:t>
      </w:r>
      <w:r w:rsidRPr="00F96672">
        <w:rPr>
          <w:b/>
          <w:bCs/>
        </w:rPr>
        <w:t>SVD</w:t>
      </w:r>
      <w:r w:rsidRPr="00F96672">
        <w:t xml:space="preserve"> or </w:t>
      </w:r>
      <w:r w:rsidRPr="00F96672">
        <w:rPr>
          <w:b/>
          <w:bCs/>
        </w:rPr>
        <w:t>neural collaborative filtering</w:t>
      </w:r>
      <w:r w:rsidRPr="00F96672">
        <w:t>.</w:t>
      </w:r>
    </w:p>
    <w:p w14:paraId="64A7A6C8" w14:textId="77777777" w:rsidR="00F96672" w:rsidRPr="00F96672" w:rsidRDefault="00F96672" w:rsidP="00F96672">
      <w:pPr>
        <w:numPr>
          <w:ilvl w:val="1"/>
          <w:numId w:val="6"/>
        </w:numPr>
      </w:pPr>
      <w:r w:rsidRPr="00F96672">
        <w:t>This allows predicting missing ratings and recommending based on similar users.</w:t>
      </w:r>
    </w:p>
    <w:p w14:paraId="0EB622AC" w14:textId="77777777" w:rsidR="00F96672" w:rsidRPr="00F96672" w:rsidRDefault="00F96672" w:rsidP="00F96672">
      <w:pPr>
        <w:numPr>
          <w:ilvl w:val="0"/>
          <w:numId w:val="6"/>
        </w:numPr>
      </w:pPr>
      <w:r w:rsidRPr="00F96672">
        <w:rPr>
          <w:b/>
          <w:bCs/>
        </w:rPr>
        <w:t>Hybrid Approach (optional):</w:t>
      </w:r>
    </w:p>
    <w:p w14:paraId="7C5CD60E" w14:textId="77777777" w:rsidR="00F96672" w:rsidRPr="00F96672" w:rsidRDefault="00F96672" w:rsidP="00F96672">
      <w:pPr>
        <w:numPr>
          <w:ilvl w:val="1"/>
          <w:numId w:val="6"/>
        </w:numPr>
      </w:pPr>
      <w:r w:rsidRPr="00F96672">
        <w:t>Weighted combination of both methods for improved accuracy.</w:t>
      </w:r>
    </w:p>
    <w:p w14:paraId="108CD26C" w14:textId="77777777" w:rsidR="00F96672" w:rsidRPr="00F96672" w:rsidRDefault="00F96672" w:rsidP="00F96672">
      <w:pPr>
        <w:rPr>
          <w:b/>
          <w:bCs/>
        </w:rPr>
      </w:pPr>
      <w:r w:rsidRPr="00F96672">
        <w:rPr>
          <w:b/>
          <w:bCs/>
        </w:rPr>
        <w:t>4. Prediction of Ratings</w:t>
      </w:r>
    </w:p>
    <w:p w14:paraId="05712C1D" w14:textId="77777777" w:rsidR="00F96672" w:rsidRPr="00F96672" w:rsidRDefault="00F96672" w:rsidP="00F96672">
      <w:pPr>
        <w:numPr>
          <w:ilvl w:val="0"/>
          <w:numId w:val="7"/>
        </w:numPr>
      </w:pPr>
      <w:r w:rsidRPr="00F96672">
        <w:t xml:space="preserve">Machine learning models such as </w:t>
      </w:r>
      <w:r w:rsidRPr="00F96672">
        <w:rPr>
          <w:b/>
          <w:bCs/>
        </w:rPr>
        <w:t xml:space="preserve">Linear Regression, KNN, or </w:t>
      </w:r>
      <w:proofErr w:type="spellStart"/>
      <w:r w:rsidRPr="00F96672">
        <w:rPr>
          <w:b/>
          <w:bCs/>
        </w:rPr>
        <w:t>XGBoost</w:t>
      </w:r>
      <w:proofErr w:type="spellEnd"/>
      <w:r w:rsidRPr="00F96672">
        <w:t xml:space="preserve"> can be applied to predict numerical ratings.</w:t>
      </w:r>
    </w:p>
    <w:p w14:paraId="61B614D2" w14:textId="77777777" w:rsidR="00F96672" w:rsidRPr="00F96672" w:rsidRDefault="00F96672" w:rsidP="00F96672">
      <w:pPr>
        <w:numPr>
          <w:ilvl w:val="0"/>
          <w:numId w:val="7"/>
        </w:numPr>
      </w:pPr>
      <w:r w:rsidRPr="00F96672">
        <w:t>RMSE and MAE are calculated to evaluate prediction accuracy.</w:t>
      </w:r>
    </w:p>
    <w:p w14:paraId="2149B6A6" w14:textId="77777777" w:rsidR="00F96672" w:rsidRPr="00F96672" w:rsidRDefault="00F96672" w:rsidP="00F96672">
      <w:pPr>
        <w:rPr>
          <w:b/>
          <w:bCs/>
        </w:rPr>
      </w:pPr>
      <w:r w:rsidRPr="00F96672">
        <w:rPr>
          <w:b/>
          <w:bCs/>
        </w:rPr>
        <w:t>5. Evaluation</w:t>
      </w:r>
    </w:p>
    <w:p w14:paraId="23F0C989" w14:textId="3EEA8887" w:rsidR="00F96672" w:rsidRPr="00F96672" w:rsidRDefault="00F96672" w:rsidP="00F96672">
      <w:pPr>
        <w:numPr>
          <w:ilvl w:val="0"/>
          <w:numId w:val="8"/>
        </w:numPr>
      </w:pPr>
      <w:r w:rsidRPr="00F96672">
        <w:rPr>
          <w:b/>
          <w:bCs/>
        </w:rPr>
        <w:t>Precision and Recall</w:t>
      </w:r>
      <w:r w:rsidRPr="00F96672">
        <w:t>: To assess recommendation quality.</w:t>
      </w:r>
    </w:p>
    <w:p w14:paraId="67704E54" w14:textId="77777777" w:rsidR="00F96672" w:rsidRPr="00F96672" w:rsidRDefault="00F96672" w:rsidP="00F96672">
      <w:pPr>
        <w:numPr>
          <w:ilvl w:val="0"/>
          <w:numId w:val="8"/>
        </w:numPr>
      </w:pPr>
      <w:r w:rsidRPr="00F96672">
        <w:rPr>
          <w:b/>
          <w:bCs/>
        </w:rPr>
        <w:t>RMSE/MAE</w:t>
      </w:r>
      <w:r w:rsidRPr="00F96672">
        <w:t>: To measure prediction accuracy.</w:t>
      </w:r>
    </w:p>
    <w:p w14:paraId="5A79EA3E" w14:textId="77777777" w:rsidR="00F96672" w:rsidRPr="00F96672" w:rsidRDefault="00F96672" w:rsidP="00F96672">
      <w:pPr>
        <w:numPr>
          <w:ilvl w:val="0"/>
          <w:numId w:val="8"/>
        </w:numPr>
      </w:pPr>
      <w:r w:rsidRPr="00F96672">
        <w:rPr>
          <w:b/>
          <w:bCs/>
        </w:rPr>
        <w:t>Diversity Metrics</w:t>
      </w:r>
      <w:r w:rsidRPr="00F96672">
        <w:t>: To ensure variety in recommendations.</w:t>
      </w:r>
    </w:p>
    <w:p w14:paraId="121C44C9" w14:textId="77777777" w:rsidR="00F96672" w:rsidRPr="00F96672" w:rsidRDefault="00D0372F" w:rsidP="00F96672">
      <w:r>
        <w:pict w14:anchorId="6F4A92F8">
          <v:rect id="_x0000_i1029" style="width:0;height:1.5pt" o:hralign="center" o:hrstd="t" o:hr="t" fillcolor="#a0a0a0" stroked="f"/>
        </w:pict>
      </w:r>
    </w:p>
    <w:p w14:paraId="61879AF3" w14:textId="77777777" w:rsidR="00F96672" w:rsidRPr="00F96672" w:rsidRDefault="00F96672" w:rsidP="00F96672">
      <w:pPr>
        <w:rPr>
          <w:b/>
          <w:bCs/>
        </w:rPr>
      </w:pPr>
      <w:r w:rsidRPr="00F96672">
        <w:rPr>
          <w:b/>
          <w:bCs/>
        </w:rPr>
        <w:t>Expected Outcomes</w:t>
      </w:r>
    </w:p>
    <w:p w14:paraId="2A504481" w14:textId="77777777" w:rsidR="00F96672" w:rsidRPr="00F96672" w:rsidRDefault="00F96672" w:rsidP="00F96672">
      <w:r w:rsidRPr="00F96672">
        <w:t>By the end of this project, the following outcomes are expected:</w:t>
      </w:r>
    </w:p>
    <w:p w14:paraId="6460D5BD" w14:textId="77777777" w:rsidR="00F96672" w:rsidRPr="00F96672" w:rsidRDefault="00F96672" w:rsidP="00F96672">
      <w:pPr>
        <w:numPr>
          <w:ilvl w:val="0"/>
          <w:numId w:val="9"/>
        </w:numPr>
      </w:pPr>
      <w:r w:rsidRPr="00F96672">
        <w:t xml:space="preserve">A </w:t>
      </w:r>
      <w:r w:rsidRPr="00F96672">
        <w:rPr>
          <w:b/>
          <w:bCs/>
        </w:rPr>
        <w:t>functional movie recommendation system</w:t>
      </w:r>
      <w:r w:rsidRPr="00F96672">
        <w:t xml:space="preserve"> capable of suggesting movies based on user input and historical data.</w:t>
      </w:r>
    </w:p>
    <w:p w14:paraId="71F49B6F" w14:textId="77777777" w:rsidR="00F96672" w:rsidRPr="00F96672" w:rsidRDefault="00F96672" w:rsidP="00F96672">
      <w:pPr>
        <w:numPr>
          <w:ilvl w:val="0"/>
          <w:numId w:val="9"/>
        </w:numPr>
      </w:pPr>
      <w:r w:rsidRPr="00F96672">
        <w:rPr>
          <w:b/>
          <w:bCs/>
        </w:rPr>
        <w:t>Accurate rating predictions</w:t>
      </w:r>
      <w:r w:rsidRPr="00F96672">
        <w:t xml:space="preserve"> for movies a user has not yet watched.</w:t>
      </w:r>
    </w:p>
    <w:p w14:paraId="4FFBE11E" w14:textId="77777777" w:rsidR="00F96672" w:rsidRPr="00F96672" w:rsidRDefault="00F96672" w:rsidP="00F96672">
      <w:pPr>
        <w:numPr>
          <w:ilvl w:val="0"/>
          <w:numId w:val="9"/>
        </w:numPr>
      </w:pPr>
      <w:r w:rsidRPr="00F96672">
        <w:t xml:space="preserve">Comparative performance analysis of </w:t>
      </w:r>
      <w:r w:rsidRPr="00F96672">
        <w:rPr>
          <w:b/>
          <w:bCs/>
        </w:rPr>
        <w:t>Content-Based</w:t>
      </w:r>
      <w:r w:rsidRPr="00F96672">
        <w:t xml:space="preserve">, </w:t>
      </w:r>
      <w:r w:rsidRPr="00F96672">
        <w:rPr>
          <w:b/>
          <w:bCs/>
        </w:rPr>
        <w:t>Collaborative Filtering</w:t>
      </w:r>
      <w:r w:rsidRPr="00F96672">
        <w:t xml:space="preserve">, and possibly </w:t>
      </w:r>
      <w:r w:rsidRPr="00F96672">
        <w:rPr>
          <w:b/>
          <w:bCs/>
        </w:rPr>
        <w:t>Hybrid Methods</w:t>
      </w:r>
      <w:r w:rsidRPr="00F96672">
        <w:t>.</w:t>
      </w:r>
    </w:p>
    <w:p w14:paraId="0CF8160A" w14:textId="77777777" w:rsidR="00F96672" w:rsidRPr="00F96672" w:rsidRDefault="00F96672" w:rsidP="00F96672">
      <w:pPr>
        <w:numPr>
          <w:ilvl w:val="0"/>
          <w:numId w:val="9"/>
        </w:numPr>
      </w:pPr>
      <w:r w:rsidRPr="00F96672">
        <w:t>Insight into the scalability and limitations of recommendation systems.</w:t>
      </w:r>
    </w:p>
    <w:p w14:paraId="247244D1" w14:textId="77777777" w:rsidR="00F96672" w:rsidRPr="00F96672" w:rsidRDefault="00D0372F" w:rsidP="00F96672">
      <w:r>
        <w:pict w14:anchorId="1AF51DAC">
          <v:rect id="_x0000_i1030" style="width:0;height:1.5pt" o:hralign="center" o:hrstd="t" o:hr="t" fillcolor="#a0a0a0" stroked="f"/>
        </w:pict>
      </w:r>
    </w:p>
    <w:p w14:paraId="4EC6CED5" w14:textId="77777777" w:rsidR="00F96672" w:rsidRPr="00F96672" w:rsidRDefault="00F96672" w:rsidP="00F96672">
      <w:pPr>
        <w:rPr>
          <w:b/>
          <w:bCs/>
        </w:rPr>
      </w:pPr>
      <w:r w:rsidRPr="00F96672">
        <w:rPr>
          <w:b/>
          <w:bCs/>
        </w:rPr>
        <w:t>Applications</w:t>
      </w:r>
    </w:p>
    <w:p w14:paraId="3BF9911A" w14:textId="77777777" w:rsidR="00F96672" w:rsidRPr="00F96672" w:rsidRDefault="00F96672" w:rsidP="00F96672">
      <w:pPr>
        <w:numPr>
          <w:ilvl w:val="0"/>
          <w:numId w:val="10"/>
        </w:numPr>
      </w:pPr>
      <w:r w:rsidRPr="00F96672">
        <w:rPr>
          <w:b/>
          <w:bCs/>
        </w:rPr>
        <w:t>Streaming Platforms</w:t>
      </w:r>
      <w:r w:rsidRPr="00F96672">
        <w:t>: Personalized movie or TV show suggestions (Netflix, Prime Video).</w:t>
      </w:r>
    </w:p>
    <w:p w14:paraId="70407679" w14:textId="77777777" w:rsidR="00F96672" w:rsidRPr="00F96672" w:rsidRDefault="00F96672" w:rsidP="00F96672">
      <w:pPr>
        <w:numPr>
          <w:ilvl w:val="0"/>
          <w:numId w:val="10"/>
        </w:numPr>
      </w:pPr>
      <w:r w:rsidRPr="00F96672">
        <w:rPr>
          <w:b/>
          <w:bCs/>
        </w:rPr>
        <w:t>E-commerce</w:t>
      </w:r>
      <w:r w:rsidRPr="00F96672">
        <w:t>: Product recommendation by adapting the methodology.</w:t>
      </w:r>
    </w:p>
    <w:p w14:paraId="740DEC9A" w14:textId="77777777" w:rsidR="00F96672" w:rsidRPr="00F96672" w:rsidRDefault="00F96672" w:rsidP="00F96672">
      <w:pPr>
        <w:numPr>
          <w:ilvl w:val="0"/>
          <w:numId w:val="10"/>
        </w:numPr>
      </w:pPr>
      <w:r w:rsidRPr="00F96672">
        <w:rPr>
          <w:b/>
          <w:bCs/>
        </w:rPr>
        <w:t>Music/Book Platforms</w:t>
      </w:r>
      <w:r w:rsidRPr="00F96672">
        <w:t>: Similar systems for Spotify, Goodreads, etc.</w:t>
      </w:r>
    </w:p>
    <w:p w14:paraId="553AB878" w14:textId="77777777" w:rsidR="00F96672" w:rsidRDefault="00F96672" w:rsidP="00F96672">
      <w:pPr>
        <w:numPr>
          <w:ilvl w:val="0"/>
          <w:numId w:val="10"/>
        </w:numPr>
      </w:pPr>
      <w:r w:rsidRPr="00F96672">
        <w:rPr>
          <w:b/>
          <w:bCs/>
        </w:rPr>
        <w:t>User Research</w:t>
      </w:r>
      <w:r w:rsidRPr="00F96672">
        <w:t>: Understanding audience preferences for targeted marketing.</w:t>
      </w:r>
    </w:p>
    <w:p w14:paraId="6783115D" w14:textId="0591169A" w:rsidR="00EA38B7" w:rsidRDefault="00662967" w:rsidP="00EA38B7">
      <w:r>
        <w:lastRenderedPageBreak/>
        <w:t xml:space="preserve">ER diagram </w:t>
      </w:r>
    </w:p>
    <w:p w14:paraId="2A113177" w14:textId="77777777" w:rsidR="00662967" w:rsidRDefault="00662967" w:rsidP="00EA38B7"/>
    <w:p w14:paraId="4641053C" w14:textId="4772A9D6" w:rsidR="00662967" w:rsidRDefault="00662967" w:rsidP="00EA38B7">
      <w:r>
        <w:rPr>
          <w:noProof/>
        </w:rPr>
        <w:drawing>
          <wp:inline distT="0" distB="0" distL="0" distR="0" wp14:anchorId="14EA44D2" wp14:editId="7A5EEA1A">
            <wp:extent cx="548640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5"/>
                    <a:stretch>
                      <a:fillRect/>
                    </a:stretch>
                  </pic:blipFill>
                  <pic:spPr>
                    <a:xfrm>
                      <a:off x="0" y="0"/>
                      <a:ext cx="5486400" cy="3657600"/>
                    </a:xfrm>
                    <a:prstGeom prst="rect">
                      <a:avLst/>
                    </a:prstGeom>
                  </pic:spPr>
                </pic:pic>
              </a:graphicData>
            </a:graphic>
          </wp:inline>
        </w:drawing>
      </w:r>
    </w:p>
    <w:p w14:paraId="2F71BF57" w14:textId="77777777" w:rsidR="00662967" w:rsidRDefault="00662967" w:rsidP="00EA38B7"/>
    <w:p w14:paraId="07528C09" w14:textId="77777777" w:rsidR="00662967" w:rsidRPr="00F96672" w:rsidRDefault="00662967" w:rsidP="00EA38B7"/>
    <w:p w14:paraId="48C3BC6B" w14:textId="77777777" w:rsidR="00F96672" w:rsidRPr="00F96672" w:rsidRDefault="00D0372F" w:rsidP="00F96672">
      <w:r>
        <w:pict w14:anchorId="4880006A">
          <v:rect id="_x0000_i1031" style="width:0;height:1.5pt" o:hralign="center" o:hrstd="t" o:hr="t" fillcolor="#a0a0a0" stroked="f"/>
        </w:pict>
      </w:r>
    </w:p>
    <w:p w14:paraId="18203322" w14:textId="77777777" w:rsidR="00F96672" w:rsidRPr="00F96672" w:rsidRDefault="00F96672" w:rsidP="00F96672">
      <w:pPr>
        <w:rPr>
          <w:b/>
          <w:bCs/>
        </w:rPr>
      </w:pPr>
      <w:r w:rsidRPr="00F96672">
        <w:rPr>
          <w:b/>
          <w:bCs/>
        </w:rPr>
        <w:t>Conclusion</w:t>
      </w:r>
    </w:p>
    <w:p w14:paraId="26566629" w14:textId="4358B33E" w:rsidR="00F96672" w:rsidRPr="00F96672" w:rsidRDefault="00F96672" w:rsidP="00F96672">
      <w:r w:rsidRPr="00F96672">
        <w:t xml:space="preserve">The </w:t>
      </w:r>
      <w:r w:rsidRPr="00F96672">
        <w:rPr>
          <w:b/>
          <w:bCs/>
        </w:rPr>
        <w:t>IMDB Movie Recommendation and Prediction System</w:t>
      </w:r>
      <w:r w:rsidRPr="00F96672">
        <w:t xml:space="preserve"> provides a practical application of machine learning in solving real-world problems of information overload. By </w:t>
      </w:r>
      <w:proofErr w:type="spellStart"/>
      <w:r w:rsidRPr="00F96672">
        <w:t>a</w:t>
      </w:r>
      <w:r>
        <w:t>nalyzing</w:t>
      </w:r>
      <w:proofErr w:type="spellEnd"/>
      <w:r>
        <w:t xml:space="preserve"> </w:t>
      </w:r>
      <w:r w:rsidRPr="00F96672">
        <w:t xml:space="preserve">user preferences and predicting ratings, the system offers </w:t>
      </w:r>
      <w:r w:rsidRPr="00F96672">
        <w:rPr>
          <w:b/>
          <w:bCs/>
        </w:rPr>
        <w:t>personalized and intelligent recommendations</w:t>
      </w:r>
      <w:r w:rsidRPr="00F96672">
        <w:t>, enhancing user satisfaction.</w:t>
      </w:r>
    </w:p>
    <w:p w14:paraId="5B99FF52" w14:textId="77777777" w:rsidR="00F96672" w:rsidRPr="00F96672" w:rsidRDefault="00F96672" w:rsidP="00F96672">
      <w:r w:rsidRPr="00F96672">
        <w:t xml:space="preserve">This project demonstrates the importance of </w:t>
      </w:r>
      <w:r w:rsidRPr="00F96672">
        <w:rPr>
          <w:b/>
          <w:bCs/>
        </w:rPr>
        <w:t>data preprocessing, model selection, and evaluation metrics</w:t>
      </w:r>
      <w:r w:rsidRPr="00F96672">
        <w:t xml:space="preserve"> in building an effective ML application. While challenges such as cold start problems and scalability remain, hybrid and advanced deep learning techniques offer promising solutions.</w:t>
      </w:r>
    </w:p>
    <w:p w14:paraId="3DE4D11E" w14:textId="77777777" w:rsidR="00F96672" w:rsidRPr="00F96672" w:rsidRDefault="00F96672" w:rsidP="00F96672">
      <w:r w:rsidRPr="00F96672">
        <w:t>Through this work, students gain valuable insights into machine learning pipelines, data-driven personalization, and the significance of recommendation systems in modern digital ecosystems.</w:t>
      </w:r>
    </w:p>
    <w:p w14:paraId="2B2FC508" w14:textId="77777777" w:rsidR="00C8384A" w:rsidRDefault="00C8384A"/>
    <w:sectPr w:rsidR="00C838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E3351"/>
    <w:multiLevelType w:val="multilevel"/>
    <w:tmpl w:val="E3D8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F3EA7"/>
    <w:multiLevelType w:val="multilevel"/>
    <w:tmpl w:val="B8540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215F9"/>
    <w:multiLevelType w:val="multilevel"/>
    <w:tmpl w:val="4BF8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14BD4"/>
    <w:multiLevelType w:val="multilevel"/>
    <w:tmpl w:val="9934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AA747C"/>
    <w:multiLevelType w:val="multilevel"/>
    <w:tmpl w:val="20FA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BC21A0"/>
    <w:multiLevelType w:val="multilevel"/>
    <w:tmpl w:val="51582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2194C75"/>
    <w:multiLevelType w:val="multilevel"/>
    <w:tmpl w:val="EC3AEC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BB435E"/>
    <w:multiLevelType w:val="multilevel"/>
    <w:tmpl w:val="489CD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2E2A48"/>
    <w:multiLevelType w:val="multilevel"/>
    <w:tmpl w:val="B0BC8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1604E5F"/>
    <w:multiLevelType w:val="multilevel"/>
    <w:tmpl w:val="92DC6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5877053">
    <w:abstractNumId w:val="3"/>
  </w:num>
  <w:num w:numId="2" w16cid:durableId="379524533">
    <w:abstractNumId w:val="6"/>
  </w:num>
  <w:num w:numId="3" w16cid:durableId="1964728615">
    <w:abstractNumId w:val="8"/>
  </w:num>
  <w:num w:numId="4" w16cid:durableId="1249999897">
    <w:abstractNumId w:val="9"/>
  </w:num>
  <w:num w:numId="5" w16cid:durableId="1250846635">
    <w:abstractNumId w:val="2"/>
  </w:num>
  <w:num w:numId="6" w16cid:durableId="1972788350">
    <w:abstractNumId w:val="7"/>
  </w:num>
  <w:num w:numId="7" w16cid:durableId="103307526">
    <w:abstractNumId w:val="4"/>
  </w:num>
  <w:num w:numId="8" w16cid:durableId="248537509">
    <w:abstractNumId w:val="1"/>
  </w:num>
  <w:num w:numId="9" w16cid:durableId="866453647">
    <w:abstractNumId w:val="5"/>
  </w:num>
  <w:num w:numId="10" w16cid:durableId="730617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672"/>
    <w:rsid w:val="00071813"/>
    <w:rsid w:val="001046EA"/>
    <w:rsid w:val="001B4D24"/>
    <w:rsid w:val="00260D86"/>
    <w:rsid w:val="00267D91"/>
    <w:rsid w:val="00351791"/>
    <w:rsid w:val="003F366A"/>
    <w:rsid w:val="00473D15"/>
    <w:rsid w:val="00662967"/>
    <w:rsid w:val="007F448B"/>
    <w:rsid w:val="0081774A"/>
    <w:rsid w:val="00B207D5"/>
    <w:rsid w:val="00C8384A"/>
    <w:rsid w:val="00CB5EBA"/>
    <w:rsid w:val="00D0372F"/>
    <w:rsid w:val="00EA38B7"/>
    <w:rsid w:val="00F256E0"/>
    <w:rsid w:val="00F966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5AB2B817"/>
  <w15:chartTrackingRefBased/>
  <w15:docId w15:val="{DDA749F4-1404-40E1-8FBA-D1E3D59A0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66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66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66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66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66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66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66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66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66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6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66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66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66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66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66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66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66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6672"/>
    <w:rPr>
      <w:rFonts w:eastAsiaTheme="majorEastAsia" w:cstheme="majorBidi"/>
      <w:color w:val="272727" w:themeColor="text1" w:themeTint="D8"/>
    </w:rPr>
  </w:style>
  <w:style w:type="paragraph" w:styleId="Title">
    <w:name w:val="Title"/>
    <w:basedOn w:val="Normal"/>
    <w:next w:val="Normal"/>
    <w:link w:val="TitleChar"/>
    <w:uiPriority w:val="10"/>
    <w:qFormat/>
    <w:rsid w:val="00F966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6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6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6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6672"/>
    <w:pPr>
      <w:spacing w:before="160"/>
      <w:jc w:val="center"/>
    </w:pPr>
    <w:rPr>
      <w:i/>
      <w:iCs/>
      <w:color w:val="404040" w:themeColor="text1" w:themeTint="BF"/>
    </w:rPr>
  </w:style>
  <w:style w:type="character" w:customStyle="1" w:styleId="QuoteChar">
    <w:name w:val="Quote Char"/>
    <w:basedOn w:val="DefaultParagraphFont"/>
    <w:link w:val="Quote"/>
    <w:uiPriority w:val="29"/>
    <w:rsid w:val="00F96672"/>
    <w:rPr>
      <w:i/>
      <w:iCs/>
      <w:color w:val="404040" w:themeColor="text1" w:themeTint="BF"/>
    </w:rPr>
  </w:style>
  <w:style w:type="paragraph" w:styleId="ListParagraph">
    <w:name w:val="List Paragraph"/>
    <w:basedOn w:val="Normal"/>
    <w:uiPriority w:val="34"/>
    <w:qFormat/>
    <w:rsid w:val="00F96672"/>
    <w:pPr>
      <w:ind w:left="720"/>
      <w:contextualSpacing/>
    </w:pPr>
  </w:style>
  <w:style w:type="character" w:styleId="IntenseEmphasis">
    <w:name w:val="Intense Emphasis"/>
    <w:basedOn w:val="DefaultParagraphFont"/>
    <w:uiPriority w:val="21"/>
    <w:qFormat/>
    <w:rsid w:val="00F96672"/>
    <w:rPr>
      <w:i/>
      <w:iCs/>
      <w:color w:val="0F4761" w:themeColor="accent1" w:themeShade="BF"/>
    </w:rPr>
  </w:style>
  <w:style w:type="paragraph" w:styleId="IntenseQuote">
    <w:name w:val="Intense Quote"/>
    <w:basedOn w:val="Normal"/>
    <w:next w:val="Normal"/>
    <w:link w:val="IntenseQuoteChar"/>
    <w:uiPriority w:val="30"/>
    <w:qFormat/>
    <w:rsid w:val="00F966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6672"/>
    <w:rPr>
      <w:i/>
      <w:iCs/>
      <w:color w:val="0F4761" w:themeColor="accent1" w:themeShade="BF"/>
    </w:rPr>
  </w:style>
  <w:style w:type="character" w:styleId="IntenseReference">
    <w:name w:val="Intense Reference"/>
    <w:basedOn w:val="DefaultParagraphFont"/>
    <w:uiPriority w:val="32"/>
    <w:qFormat/>
    <w:rsid w:val="00F96672"/>
    <w:rPr>
      <w:b/>
      <w:bCs/>
      <w:smallCaps/>
      <w:color w:val="0F4761" w:themeColor="accent1" w:themeShade="BF"/>
      <w:spacing w:val="5"/>
    </w:rPr>
  </w:style>
  <w:style w:type="table" w:styleId="TableGrid">
    <w:name w:val="Table Grid"/>
    <w:basedOn w:val="TableNormal"/>
    <w:uiPriority w:val="39"/>
    <w:rsid w:val="00CB5E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6</Pages>
  <Words>1140</Words>
  <Characters>6504</Characters>
  <Application>Microsoft Office Word</Application>
  <DocSecurity>0</DocSecurity>
  <Lines>54</Lines>
  <Paragraphs>15</Paragraphs>
  <ScaleCrop>false</ScaleCrop>
  <Company/>
  <LinksUpToDate>false</LinksUpToDate>
  <CharactersWithSpaces>7629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 Raj</dc:creator>
  <cp:keywords/>
  <dc:description/>
  <cp:lastModifiedBy>Dev Raj</cp:lastModifiedBy>
  <cp:revision>13</cp:revision>
  <cp:lastPrinted>2025-09-30T17:02:00Z</cp:lastPrinted>
  <dcterms:created xsi:type="dcterms:W3CDTF">2025-09-30T17:00:00Z</dcterms:created>
  <dcterms:modified xsi:type="dcterms:W3CDTF">2025-11-14T07:17:00Z</dcterms:modified>
</cp:coreProperties>
</file>